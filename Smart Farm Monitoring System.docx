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9CAD8" w14:textId="2D9150DD" w:rsidR="00A9204E" w:rsidRDefault="003A5C9D" w:rsidP="003A5C9D">
      <w:pPr>
        <w:pStyle w:val="Heading1"/>
        <w:rPr>
          <w:rFonts w:ascii="Algerian" w:hAnsi="Algerian"/>
          <w:sz w:val="48"/>
          <w:szCs w:val="48"/>
        </w:rPr>
      </w:pPr>
      <w:r w:rsidRPr="003A5C9D">
        <w:rPr>
          <w:rFonts w:ascii="Algerian" w:hAnsi="Algerian"/>
          <w:sz w:val="36"/>
          <w:szCs w:val="36"/>
        </w:rPr>
        <w:t xml:space="preserve">           </w:t>
      </w:r>
      <w:r w:rsidRPr="003A5C9D">
        <w:rPr>
          <w:rFonts w:ascii="Algerian" w:hAnsi="Algerian"/>
          <w:sz w:val="48"/>
          <w:szCs w:val="48"/>
        </w:rPr>
        <w:t>Smart Farm Monitoring System</w:t>
      </w:r>
    </w:p>
    <w:p w14:paraId="0C2CCBC4" w14:textId="77777777" w:rsidR="003A5C9D" w:rsidRDefault="003A5C9D" w:rsidP="003A5C9D"/>
    <w:p w14:paraId="00A52BC0" w14:textId="77777777" w:rsidR="003A5C9D" w:rsidRDefault="003A5C9D" w:rsidP="003A5C9D">
      <w:pPr>
        <w:jc w:val="both"/>
      </w:pPr>
      <w:r>
        <w:rPr>
          <w:rFonts w:ascii="Segoe UI Emoji" w:hAnsi="Segoe UI Emoji" w:cs="Segoe UI Emoji"/>
        </w:rPr>
        <w:t>🌾</w:t>
      </w:r>
      <w:r>
        <w:t xml:space="preserve"> Smart Farm Monitoring System</w:t>
      </w:r>
    </w:p>
    <w:p w14:paraId="5B8C2663" w14:textId="77777777" w:rsidR="003A5C9D" w:rsidRDefault="003A5C9D" w:rsidP="003A5C9D">
      <w:pPr>
        <w:jc w:val="both"/>
      </w:pPr>
      <w:r>
        <w:t>A simple web-based Smart Agriculture Dashboard that monitors farm conditions and helps in efficient water and crop management. This project demonstrates how IoT concepts + Web Technology can be combined for smart farming.</w:t>
      </w:r>
    </w:p>
    <w:p w14:paraId="2AA9824D" w14:textId="77777777" w:rsidR="003A5C9D" w:rsidRDefault="003A5C9D" w:rsidP="003A5C9D">
      <w:pPr>
        <w:jc w:val="both"/>
      </w:pPr>
      <w:r>
        <w:rPr>
          <w:rFonts w:ascii="Segoe UI Emoji" w:hAnsi="Segoe UI Emoji" w:cs="Segoe UI Emoji"/>
        </w:rPr>
        <w:t>📌</w:t>
      </w:r>
      <w:r>
        <w:t xml:space="preserve"> Project Overview</w:t>
      </w:r>
    </w:p>
    <w:p w14:paraId="43F89D36" w14:textId="77777777" w:rsidR="003A5C9D" w:rsidRDefault="003A5C9D" w:rsidP="003A5C9D">
      <w:pPr>
        <w:jc w:val="both"/>
      </w:pPr>
      <w:r>
        <w:t>The Smart Farm Monitoring System is designed to display real-time environmental data of a farm through a user-friendly dashboard. It helps farmers track important parameters and make quick decisions to improve crop growth and save water.</w:t>
      </w:r>
    </w:p>
    <w:p w14:paraId="33B40745" w14:textId="77777777" w:rsidR="003A5C9D" w:rsidRDefault="003A5C9D" w:rsidP="003A5C9D">
      <w:pPr>
        <w:jc w:val="both"/>
      </w:pPr>
      <w:r>
        <w:t>The system visually shows the farm condition using status indicators like Good, Warning, and Danger, making it easy to understand at a glance.</w:t>
      </w:r>
    </w:p>
    <w:p w14:paraId="1C87B610" w14:textId="77777777" w:rsidR="003A5C9D" w:rsidRDefault="003A5C9D" w:rsidP="003A5C9D">
      <w:pPr>
        <w:jc w:val="both"/>
      </w:pPr>
      <w:r>
        <w:rPr>
          <w:rFonts w:ascii="Segoe UI Emoji" w:hAnsi="Segoe UI Emoji" w:cs="Segoe UI Emoji"/>
        </w:rPr>
        <w:t>🚜</w:t>
      </w:r>
      <w:r>
        <w:t xml:space="preserve"> Features</w:t>
      </w:r>
    </w:p>
    <w:p w14:paraId="1D604F0B" w14:textId="77777777" w:rsidR="003A5C9D" w:rsidRDefault="003A5C9D" w:rsidP="003A5C9D">
      <w:pPr>
        <w:jc w:val="both"/>
      </w:pPr>
      <w:r>
        <w:rPr>
          <w:rFonts w:ascii="Segoe UI Emoji" w:hAnsi="Segoe UI Emoji" w:cs="Segoe UI Emoji"/>
        </w:rPr>
        <w:t>🌱</w:t>
      </w:r>
      <w:r>
        <w:t xml:space="preserve"> Soil Moisture Monitoring – Shows moisture percentage and alerts when irrigation is needed.</w:t>
      </w:r>
    </w:p>
    <w:p w14:paraId="12C51A90" w14:textId="77777777" w:rsidR="003A5C9D" w:rsidRDefault="003A5C9D" w:rsidP="003A5C9D">
      <w:pPr>
        <w:jc w:val="both"/>
      </w:pPr>
      <w:r>
        <w:rPr>
          <w:rFonts w:ascii="Segoe UI Symbol" w:hAnsi="Segoe UI Symbol" w:cs="Segoe UI Symbol"/>
        </w:rPr>
        <w:t>🌡</w:t>
      </w:r>
      <w:r>
        <w:t xml:space="preserve"> Temperature Display – Displays current temperature of the field.</w:t>
      </w:r>
    </w:p>
    <w:p w14:paraId="2E98B751" w14:textId="77777777" w:rsidR="003A5C9D" w:rsidRDefault="003A5C9D" w:rsidP="003A5C9D">
      <w:pPr>
        <w:jc w:val="both"/>
      </w:pPr>
      <w:r>
        <w:rPr>
          <w:rFonts w:ascii="Segoe UI Emoji" w:hAnsi="Segoe UI Emoji" w:cs="Segoe UI Emoji"/>
        </w:rPr>
        <w:t>💧</w:t>
      </w:r>
      <w:r>
        <w:t xml:space="preserve"> Water Tank Level Indicator – Shows available water level for irrigation.</w:t>
      </w:r>
    </w:p>
    <w:p w14:paraId="33BD7053" w14:textId="77777777" w:rsidR="003A5C9D" w:rsidRDefault="003A5C9D" w:rsidP="003A5C9D">
      <w:pPr>
        <w:jc w:val="both"/>
      </w:pPr>
      <w:r>
        <w:rPr>
          <w:rFonts w:ascii="Segoe UI Emoji" w:hAnsi="Segoe UI Emoji" w:cs="Segoe UI Emoji"/>
        </w:rPr>
        <w:t>💨</w:t>
      </w:r>
      <w:r>
        <w:t xml:space="preserve"> Humidity Monitoring – Indicates air moisture level for crop health.</w:t>
      </w:r>
    </w:p>
    <w:p w14:paraId="058AE816" w14:textId="77777777" w:rsidR="003A5C9D" w:rsidRDefault="003A5C9D" w:rsidP="003A5C9D">
      <w:pPr>
        <w:jc w:val="both"/>
      </w:pPr>
      <w:r>
        <w:rPr>
          <w:rFonts w:ascii="Segoe UI Emoji" w:hAnsi="Segoe UI Emoji" w:cs="Segoe UI Emoji"/>
        </w:rPr>
        <w:t>🚿</w:t>
      </w:r>
      <w:r>
        <w:t xml:space="preserve"> Irrigation Control Button – Simulates turning on irrigation when soil moisture is low.</w:t>
      </w:r>
    </w:p>
    <w:p w14:paraId="3CF655DB" w14:textId="77777777" w:rsidR="003A5C9D" w:rsidRDefault="003A5C9D" w:rsidP="003A5C9D">
      <w:pPr>
        <w:jc w:val="both"/>
      </w:pPr>
      <w:r>
        <w:rPr>
          <w:rFonts w:ascii="Segoe UI Emoji" w:hAnsi="Segoe UI Emoji" w:cs="Segoe UI Emoji"/>
        </w:rPr>
        <w:t>📱</w:t>
      </w:r>
      <w:r>
        <w:t xml:space="preserve"> Responsive Design – Works on mobile, tablet, and desktop screens.</w:t>
      </w:r>
    </w:p>
    <w:p w14:paraId="51487F6F" w14:textId="77777777" w:rsidR="003A5C9D" w:rsidRDefault="003A5C9D" w:rsidP="003A5C9D">
      <w:pPr>
        <w:jc w:val="both"/>
      </w:pPr>
      <w:r>
        <w:rPr>
          <w:rFonts w:ascii="Segoe UI Symbol" w:hAnsi="Segoe UI Symbol" w:cs="Segoe UI Symbol"/>
        </w:rPr>
        <w:t>🛠</w:t>
      </w:r>
      <w:r>
        <w:t xml:space="preserve"> Technologies Used</w:t>
      </w:r>
    </w:p>
    <w:p w14:paraId="654DAD19" w14:textId="77777777" w:rsidR="003A5C9D" w:rsidRDefault="003A5C9D" w:rsidP="003A5C9D">
      <w:pPr>
        <w:jc w:val="both"/>
      </w:pPr>
      <w:r>
        <w:t>HTML – Structure of the webpage</w:t>
      </w:r>
    </w:p>
    <w:p w14:paraId="6FF687DF" w14:textId="77777777" w:rsidR="003A5C9D" w:rsidRDefault="003A5C9D" w:rsidP="003A5C9D">
      <w:pPr>
        <w:jc w:val="both"/>
      </w:pPr>
      <w:r>
        <w:t>CSS – Styling and responsive layout</w:t>
      </w:r>
    </w:p>
    <w:p w14:paraId="5FC77683" w14:textId="77777777" w:rsidR="003A5C9D" w:rsidRDefault="003A5C9D" w:rsidP="003A5C9D">
      <w:pPr>
        <w:jc w:val="both"/>
      </w:pPr>
      <w:r>
        <w:t>JavaScript – Basic interactivity and irrigation simulation</w:t>
      </w:r>
    </w:p>
    <w:p w14:paraId="021A6D37" w14:textId="77777777" w:rsidR="003A5C9D" w:rsidRDefault="003A5C9D" w:rsidP="003A5C9D">
      <w:pPr>
        <w:jc w:val="both"/>
      </w:pPr>
      <w:r>
        <w:rPr>
          <w:rFonts w:ascii="Segoe UI Emoji" w:hAnsi="Segoe UI Emoji" w:cs="Segoe UI Emoji"/>
        </w:rPr>
        <w:t>💡</w:t>
      </w:r>
      <w:r>
        <w:t xml:space="preserve"> How It Works</w:t>
      </w:r>
    </w:p>
    <w:p w14:paraId="4ADC807E" w14:textId="77777777" w:rsidR="003A5C9D" w:rsidRDefault="003A5C9D" w:rsidP="003A5C9D">
      <w:pPr>
        <w:jc w:val="both"/>
      </w:pPr>
      <w:r>
        <w:t>The dashboard displays farm parameters in separate cards.</w:t>
      </w:r>
    </w:p>
    <w:p w14:paraId="083A2D62" w14:textId="77777777" w:rsidR="003A5C9D" w:rsidRDefault="003A5C9D" w:rsidP="003A5C9D">
      <w:pPr>
        <w:jc w:val="both"/>
      </w:pPr>
      <w:r>
        <w:t>Each card shows:</w:t>
      </w:r>
    </w:p>
    <w:p w14:paraId="3AEBB748" w14:textId="77777777" w:rsidR="003A5C9D" w:rsidRDefault="003A5C9D" w:rsidP="003A5C9D">
      <w:pPr>
        <w:jc w:val="both"/>
      </w:pPr>
      <w:r>
        <w:t>Current value</w:t>
      </w:r>
    </w:p>
    <w:p w14:paraId="7FE32536" w14:textId="77777777" w:rsidR="003A5C9D" w:rsidRDefault="003A5C9D" w:rsidP="003A5C9D">
      <w:pPr>
        <w:jc w:val="both"/>
      </w:pPr>
      <w:r>
        <w:t>Status label (Good / Warning / Danger)</w:t>
      </w:r>
    </w:p>
    <w:p w14:paraId="48178393" w14:textId="77777777" w:rsidR="003A5C9D" w:rsidRDefault="003A5C9D" w:rsidP="003A5C9D">
      <w:pPr>
        <w:jc w:val="both"/>
      </w:pPr>
      <w:r>
        <w:t>When soil moisture is low, the user can press “Start Irrigation”.</w:t>
      </w:r>
    </w:p>
    <w:p w14:paraId="491F7B17" w14:textId="77777777" w:rsidR="003A5C9D" w:rsidRDefault="003A5C9D" w:rsidP="003A5C9D">
      <w:pPr>
        <w:jc w:val="both"/>
      </w:pPr>
      <w:r>
        <w:t>JavaScript simulates irrigation by increasing the moisture value and showing an alert.</w:t>
      </w:r>
    </w:p>
    <w:p w14:paraId="57C1EF48" w14:textId="77777777" w:rsidR="003A5C9D" w:rsidRDefault="003A5C9D" w:rsidP="003A5C9D">
      <w:pPr>
        <w:jc w:val="both"/>
      </w:pPr>
      <w:r>
        <w:rPr>
          <w:rFonts w:ascii="Segoe UI Emoji" w:hAnsi="Segoe UI Emoji" w:cs="Segoe UI Emoji"/>
        </w:rPr>
        <w:t>🎯</w:t>
      </w:r>
      <w:r>
        <w:t xml:space="preserve"> Purpose of the Project</w:t>
      </w:r>
    </w:p>
    <w:p w14:paraId="46057366" w14:textId="77777777" w:rsidR="003A5C9D" w:rsidRDefault="003A5C9D" w:rsidP="003A5C9D">
      <w:pPr>
        <w:jc w:val="both"/>
      </w:pPr>
      <w:r>
        <w:t>This project is built to demonstrate:</w:t>
      </w:r>
    </w:p>
    <w:p w14:paraId="5A28EC84" w14:textId="77777777" w:rsidR="003A5C9D" w:rsidRDefault="003A5C9D" w:rsidP="003A5C9D">
      <w:pPr>
        <w:jc w:val="both"/>
      </w:pPr>
      <w:r>
        <w:t>Smart agriculture concepts</w:t>
      </w:r>
    </w:p>
    <w:p w14:paraId="6F066356" w14:textId="77777777" w:rsidR="003A5C9D" w:rsidRDefault="003A5C9D" w:rsidP="003A5C9D">
      <w:pPr>
        <w:jc w:val="both"/>
      </w:pPr>
      <w:r>
        <w:t>Basic IoT monitoring idea</w:t>
      </w:r>
    </w:p>
    <w:p w14:paraId="631DBCD9" w14:textId="77777777" w:rsidR="003A5C9D" w:rsidRDefault="003A5C9D" w:rsidP="003A5C9D">
      <w:pPr>
        <w:jc w:val="both"/>
      </w:pPr>
      <w:r>
        <w:t>Web-based control systems</w:t>
      </w:r>
    </w:p>
    <w:p w14:paraId="06E2AC2C" w14:textId="77777777" w:rsidR="003A5C9D" w:rsidRDefault="003A5C9D" w:rsidP="003A5C9D">
      <w:pPr>
        <w:jc w:val="both"/>
      </w:pPr>
      <w:r>
        <w:t>Efficient water management techniques</w:t>
      </w:r>
    </w:p>
    <w:p w14:paraId="40F3D792" w14:textId="77777777" w:rsidR="003A5C9D" w:rsidRDefault="003A5C9D" w:rsidP="003A5C9D">
      <w:pPr>
        <w:jc w:val="both"/>
      </w:pPr>
      <w:r>
        <w:t xml:space="preserve">It is useful for students, beginners in web development, and those interested in </w:t>
      </w:r>
      <w:proofErr w:type="spellStart"/>
      <w:r>
        <w:t>AgriTech</w:t>
      </w:r>
      <w:proofErr w:type="spellEnd"/>
      <w:r>
        <w:t xml:space="preserve"> projects.</w:t>
      </w:r>
    </w:p>
    <w:p w14:paraId="65A1CFBB" w14:textId="77777777" w:rsidR="003A5C9D" w:rsidRDefault="003A5C9D" w:rsidP="003A5C9D">
      <w:pPr>
        <w:jc w:val="both"/>
      </w:pPr>
      <w:r>
        <w:rPr>
          <w:rFonts w:ascii="Segoe UI Emoji" w:hAnsi="Segoe UI Emoji" w:cs="Segoe UI Emoji"/>
        </w:rPr>
        <w:t>🚀</w:t>
      </w:r>
      <w:r>
        <w:t xml:space="preserve"> Future Improvements</w:t>
      </w:r>
    </w:p>
    <w:p w14:paraId="0BAB3505" w14:textId="77777777" w:rsidR="003A5C9D" w:rsidRDefault="003A5C9D" w:rsidP="003A5C9D">
      <w:pPr>
        <w:jc w:val="both"/>
      </w:pPr>
      <w:r>
        <w:t>Connect with real IoT sensors</w:t>
      </w:r>
    </w:p>
    <w:p w14:paraId="421DAC80" w14:textId="77777777" w:rsidR="003A5C9D" w:rsidRDefault="003A5C9D" w:rsidP="003A5C9D">
      <w:pPr>
        <w:jc w:val="both"/>
      </w:pPr>
      <w:r>
        <w:t>Add database to store farm data history</w:t>
      </w:r>
    </w:p>
    <w:p w14:paraId="076F805F" w14:textId="77777777" w:rsidR="003A5C9D" w:rsidRDefault="003A5C9D" w:rsidP="003A5C9D">
      <w:pPr>
        <w:jc w:val="both"/>
      </w:pPr>
      <w:r>
        <w:t>Auto irrigation based on threshold values</w:t>
      </w:r>
    </w:p>
    <w:p w14:paraId="5B9C7621" w14:textId="77777777" w:rsidR="003A5C9D" w:rsidRDefault="003A5C9D" w:rsidP="003A5C9D">
      <w:pPr>
        <w:jc w:val="both"/>
      </w:pPr>
      <w:r>
        <w:t>Weather forecast integration</w:t>
      </w:r>
    </w:p>
    <w:p w14:paraId="1C6CC3FB" w14:textId="77777777" w:rsidR="003A5C9D" w:rsidRDefault="003A5C9D" w:rsidP="003A5C9D">
      <w:pPr>
        <w:jc w:val="both"/>
      </w:pPr>
      <w:r>
        <w:t>Mobile app version</w:t>
      </w:r>
    </w:p>
    <w:p w14:paraId="1B24DC8F" w14:textId="77777777" w:rsidR="003A5C9D" w:rsidRDefault="003A5C9D" w:rsidP="003A5C9D">
      <w:pPr>
        <w:jc w:val="both"/>
        <w:rPr>
          <w:rFonts w:ascii="Segoe UI Emoji" w:hAnsi="Segoe UI Emoji" w:cs="Segoe UI Emoji"/>
        </w:rPr>
      </w:pPr>
    </w:p>
    <w:p w14:paraId="13A72E8E" w14:textId="31BF8382" w:rsidR="003A5C9D" w:rsidRDefault="003A5C9D" w:rsidP="003A5C9D">
      <w:pPr>
        <w:jc w:val="both"/>
      </w:pPr>
      <w:r>
        <w:rPr>
          <w:rFonts w:ascii="Segoe UI Emoji" w:hAnsi="Segoe UI Emoji" w:cs="Segoe UI Emoji"/>
        </w:rPr>
        <w:lastRenderedPageBreak/>
        <w:t>📷</w:t>
      </w:r>
      <w:r>
        <w:t xml:space="preserve"> Output Preview</w:t>
      </w:r>
    </w:p>
    <w:p w14:paraId="5036BA16" w14:textId="0FB1C42C" w:rsidR="003A5C9D" w:rsidRDefault="003A5C9D" w:rsidP="003A5C9D">
      <w:pPr>
        <w:jc w:val="both"/>
      </w:pPr>
      <w:r>
        <w:t>A dashboard with multiple cards showing soil moisture, temperature, humidity, and water tank level along with an irrigation control option.</w:t>
      </w:r>
    </w:p>
    <w:p w14:paraId="32D9D3DB" w14:textId="77777777" w:rsidR="003A5C9D" w:rsidRDefault="003A5C9D" w:rsidP="003A5C9D">
      <w:pPr>
        <w:jc w:val="both"/>
      </w:pPr>
    </w:p>
    <w:p w14:paraId="6B0B79EF" w14:textId="77777777" w:rsidR="003A5C9D" w:rsidRDefault="003A5C9D" w:rsidP="003A5C9D">
      <w:pPr>
        <w:jc w:val="both"/>
      </w:pPr>
    </w:p>
    <w:p w14:paraId="03E2266B" w14:textId="77777777" w:rsidR="003A5C9D" w:rsidRDefault="003A5C9D" w:rsidP="003A5C9D">
      <w:pPr>
        <w:jc w:val="both"/>
      </w:pPr>
    </w:p>
    <w:p w14:paraId="144FB2AC" w14:textId="77777777" w:rsidR="003A5C9D" w:rsidRDefault="003A5C9D" w:rsidP="003A5C9D">
      <w:pPr>
        <w:jc w:val="both"/>
      </w:pPr>
    </w:p>
    <w:p w14:paraId="69BEEDDD" w14:textId="77777777" w:rsidR="003A5C9D" w:rsidRDefault="003A5C9D" w:rsidP="003A5C9D">
      <w:pPr>
        <w:jc w:val="both"/>
      </w:pPr>
      <w:r>
        <w:t>&lt;!DOCTYPE html&gt;</w:t>
      </w:r>
    </w:p>
    <w:p w14:paraId="5CB81E4F" w14:textId="77777777" w:rsidR="003A5C9D" w:rsidRDefault="003A5C9D" w:rsidP="003A5C9D">
      <w:pPr>
        <w:jc w:val="both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1E6FB38A" w14:textId="77777777" w:rsidR="003A5C9D" w:rsidRDefault="003A5C9D" w:rsidP="003A5C9D">
      <w:pPr>
        <w:jc w:val="both"/>
      </w:pPr>
      <w:r>
        <w:t>&lt;head&gt;</w:t>
      </w:r>
    </w:p>
    <w:p w14:paraId="3E476BC2" w14:textId="77777777" w:rsidR="003A5C9D" w:rsidRDefault="003A5C9D" w:rsidP="003A5C9D">
      <w:pPr>
        <w:jc w:val="both"/>
      </w:pPr>
      <w:r>
        <w:t xml:space="preserve">    &lt;meta charset="UTF-8"&gt;</w:t>
      </w:r>
    </w:p>
    <w:p w14:paraId="54FDB4E9" w14:textId="77777777" w:rsidR="003A5C9D" w:rsidRDefault="003A5C9D" w:rsidP="003A5C9D">
      <w:pPr>
        <w:jc w:val="both"/>
      </w:pPr>
      <w:r>
        <w:t xml:space="preserve">    &lt;meta name="viewport" content="width=device-width, initial-scale=1.0"&gt;</w:t>
      </w:r>
    </w:p>
    <w:p w14:paraId="24123AC5" w14:textId="77777777" w:rsidR="003A5C9D" w:rsidRDefault="003A5C9D" w:rsidP="003A5C9D">
      <w:pPr>
        <w:jc w:val="both"/>
      </w:pPr>
      <w:r>
        <w:t xml:space="preserve">    &lt;title&gt;Smart Farm Monitoring System&lt;/title&gt;</w:t>
      </w:r>
    </w:p>
    <w:p w14:paraId="6A654F29" w14:textId="77777777" w:rsidR="003A5C9D" w:rsidRDefault="003A5C9D" w:rsidP="003A5C9D">
      <w:pPr>
        <w:jc w:val="both"/>
      </w:pPr>
      <w:r>
        <w:t xml:space="preserve">    &lt;style&gt;</w:t>
      </w:r>
    </w:p>
    <w:p w14:paraId="4B9ACF8E" w14:textId="77777777" w:rsidR="003A5C9D" w:rsidRDefault="003A5C9D" w:rsidP="003A5C9D">
      <w:pPr>
        <w:jc w:val="both"/>
      </w:pPr>
      <w:r>
        <w:t xml:space="preserve">        body {</w:t>
      </w:r>
    </w:p>
    <w:p w14:paraId="0D195780" w14:textId="77777777" w:rsidR="003A5C9D" w:rsidRDefault="003A5C9D" w:rsidP="003A5C9D">
      <w:pPr>
        <w:jc w:val="both"/>
      </w:pPr>
      <w:r>
        <w:t xml:space="preserve">            font-family: Arial, sans-serif;</w:t>
      </w:r>
    </w:p>
    <w:p w14:paraId="203E85F8" w14:textId="77777777" w:rsidR="003A5C9D" w:rsidRDefault="003A5C9D" w:rsidP="003A5C9D">
      <w:pPr>
        <w:jc w:val="both"/>
      </w:pPr>
      <w:r>
        <w:t xml:space="preserve">            margin: 0;</w:t>
      </w:r>
    </w:p>
    <w:p w14:paraId="19A644FA" w14:textId="77777777" w:rsidR="003A5C9D" w:rsidRDefault="003A5C9D" w:rsidP="003A5C9D">
      <w:pPr>
        <w:jc w:val="both"/>
      </w:pPr>
      <w:r>
        <w:t xml:space="preserve">            background: #f4f7f9;</w:t>
      </w:r>
    </w:p>
    <w:p w14:paraId="1AB0E20C" w14:textId="77777777" w:rsidR="003A5C9D" w:rsidRDefault="003A5C9D" w:rsidP="003A5C9D">
      <w:pPr>
        <w:jc w:val="both"/>
      </w:pPr>
      <w:r>
        <w:t xml:space="preserve">        }</w:t>
      </w:r>
    </w:p>
    <w:p w14:paraId="0EDC94D1" w14:textId="77777777" w:rsidR="003A5C9D" w:rsidRDefault="003A5C9D" w:rsidP="003A5C9D">
      <w:pPr>
        <w:jc w:val="both"/>
      </w:pPr>
    </w:p>
    <w:p w14:paraId="3F45E114" w14:textId="77777777" w:rsidR="003A5C9D" w:rsidRDefault="003A5C9D" w:rsidP="003A5C9D">
      <w:pPr>
        <w:jc w:val="both"/>
      </w:pPr>
      <w:r>
        <w:t xml:space="preserve">        header {</w:t>
      </w:r>
    </w:p>
    <w:p w14:paraId="76D89D38" w14:textId="77777777" w:rsidR="003A5C9D" w:rsidRDefault="003A5C9D" w:rsidP="003A5C9D">
      <w:pPr>
        <w:jc w:val="both"/>
      </w:pPr>
      <w:r>
        <w:t xml:space="preserve">            background: #2e7d32;</w:t>
      </w:r>
    </w:p>
    <w:p w14:paraId="6F146F31" w14:textId="77777777" w:rsidR="003A5C9D" w:rsidRDefault="003A5C9D" w:rsidP="003A5C9D">
      <w:pPr>
        <w:jc w:val="both"/>
      </w:pPr>
      <w:r>
        <w:t xml:space="preserve">            color: white;</w:t>
      </w:r>
    </w:p>
    <w:p w14:paraId="7DFAA2C2" w14:textId="77777777" w:rsidR="003A5C9D" w:rsidRDefault="003A5C9D" w:rsidP="003A5C9D">
      <w:pPr>
        <w:jc w:val="both"/>
      </w:pPr>
      <w:r>
        <w:t xml:space="preserve">            padding: 15px;</w:t>
      </w:r>
    </w:p>
    <w:p w14:paraId="1342E557" w14:textId="77777777" w:rsidR="003A5C9D" w:rsidRDefault="003A5C9D" w:rsidP="003A5C9D">
      <w:pPr>
        <w:jc w:val="both"/>
      </w:pPr>
      <w:r>
        <w:t xml:space="preserve">            text-align: center;</w:t>
      </w:r>
    </w:p>
    <w:p w14:paraId="0864EDA3" w14:textId="77777777" w:rsidR="003A5C9D" w:rsidRDefault="003A5C9D" w:rsidP="003A5C9D">
      <w:pPr>
        <w:jc w:val="both"/>
      </w:pPr>
      <w:r>
        <w:t xml:space="preserve">            font-size: 24px;</w:t>
      </w:r>
    </w:p>
    <w:p w14:paraId="22FD2E14" w14:textId="77777777" w:rsidR="003A5C9D" w:rsidRDefault="003A5C9D" w:rsidP="003A5C9D">
      <w:pPr>
        <w:jc w:val="both"/>
      </w:pPr>
      <w:r>
        <w:t xml:space="preserve">        }</w:t>
      </w:r>
    </w:p>
    <w:p w14:paraId="65DD8104" w14:textId="77777777" w:rsidR="003A5C9D" w:rsidRDefault="003A5C9D" w:rsidP="003A5C9D">
      <w:pPr>
        <w:jc w:val="both"/>
      </w:pPr>
    </w:p>
    <w:p w14:paraId="7DAB68CA" w14:textId="77777777" w:rsidR="003A5C9D" w:rsidRDefault="003A5C9D" w:rsidP="003A5C9D">
      <w:pPr>
        <w:jc w:val="both"/>
      </w:pPr>
      <w:r>
        <w:t xml:space="preserve">        .container {</w:t>
      </w:r>
    </w:p>
    <w:p w14:paraId="33E014A1" w14:textId="77777777" w:rsidR="003A5C9D" w:rsidRDefault="003A5C9D" w:rsidP="003A5C9D">
      <w:pPr>
        <w:jc w:val="both"/>
      </w:pPr>
      <w:r>
        <w:t xml:space="preserve">            display: grid;</w:t>
      </w:r>
    </w:p>
    <w:p w14:paraId="36843915" w14:textId="77777777" w:rsidR="003A5C9D" w:rsidRDefault="003A5C9D" w:rsidP="003A5C9D">
      <w:pPr>
        <w:jc w:val="both"/>
      </w:pPr>
      <w:r>
        <w:t xml:space="preserve">            grid-template-columns: repeat(auto-fit, minmax(250px, 1fr));</w:t>
      </w:r>
    </w:p>
    <w:p w14:paraId="098EB73E" w14:textId="77777777" w:rsidR="003A5C9D" w:rsidRDefault="003A5C9D" w:rsidP="003A5C9D">
      <w:pPr>
        <w:jc w:val="both"/>
      </w:pPr>
      <w:r>
        <w:t xml:space="preserve">            gap: 20px;</w:t>
      </w:r>
    </w:p>
    <w:p w14:paraId="43188C7B" w14:textId="77777777" w:rsidR="003A5C9D" w:rsidRDefault="003A5C9D" w:rsidP="003A5C9D">
      <w:pPr>
        <w:jc w:val="both"/>
      </w:pPr>
      <w:r>
        <w:t xml:space="preserve">            padding: 20px;</w:t>
      </w:r>
    </w:p>
    <w:p w14:paraId="1FD2250D" w14:textId="77777777" w:rsidR="003A5C9D" w:rsidRDefault="003A5C9D" w:rsidP="003A5C9D">
      <w:pPr>
        <w:jc w:val="both"/>
      </w:pPr>
      <w:r>
        <w:t xml:space="preserve">        }</w:t>
      </w:r>
    </w:p>
    <w:p w14:paraId="5BE41972" w14:textId="77777777" w:rsidR="003A5C9D" w:rsidRDefault="003A5C9D" w:rsidP="003A5C9D">
      <w:pPr>
        <w:jc w:val="both"/>
      </w:pPr>
    </w:p>
    <w:p w14:paraId="58B10D51" w14:textId="77777777" w:rsidR="003A5C9D" w:rsidRDefault="003A5C9D" w:rsidP="003A5C9D">
      <w:pPr>
        <w:jc w:val="both"/>
      </w:pPr>
      <w:r>
        <w:t xml:space="preserve">        .card {</w:t>
      </w:r>
    </w:p>
    <w:p w14:paraId="1B58D3A4" w14:textId="77777777" w:rsidR="003A5C9D" w:rsidRDefault="003A5C9D" w:rsidP="003A5C9D">
      <w:pPr>
        <w:jc w:val="both"/>
      </w:pPr>
      <w:r>
        <w:t xml:space="preserve">            background: white;</w:t>
      </w:r>
    </w:p>
    <w:p w14:paraId="39BBEDAE" w14:textId="77777777" w:rsidR="003A5C9D" w:rsidRDefault="003A5C9D" w:rsidP="003A5C9D">
      <w:pPr>
        <w:jc w:val="both"/>
      </w:pPr>
      <w:r>
        <w:t xml:space="preserve">            border-radius: 10px;</w:t>
      </w:r>
    </w:p>
    <w:p w14:paraId="799A0167" w14:textId="77777777" w:rsidR="003A5C9D" w:rsidRDefault="003A5C9D" w:rsidP="003A5C9D">
      <w:pPr>
        <w:jc w:val="both"/>
      </w:pPr>
      <w:r>
        <w:t xml:space="preserve">            padding: 20px;</w:t>
      </w:r>
    </w:p>
    <w:p w14:paraId="2434BA6A" w14:textId="77777777" w:rsidR="003A5C9D" w:rsidRDefault="003A5C9D" w:rsidP="003A5C9D">
      <w:pPr>
        <w:jc w:val="both"/>
      </w:pPr>
      <w:r>
        <w:t xml:space="preserve">            box-shadow: 0 4px 10px </w:t>
      </w:r>
      <w:proofErr w:type="spellStart"/>
      <w:r>
        <w:t>rgba</w:t>
      </w:r>
      <w:proofErr w:type="spellEnd"/>
      <w:r>
        <w:t>(0,0,0,0.1);</w:t>
      </w:r>
    </w:p>
    <w:p w14:paraId="15E040DD" w14:textId="77777777" w:rsidR="003A5C9D" w:rsidRDefault="003A5C9D" w:rsidP="003A5C9D">
      <w:pPr>
        <w:jc w:val="both"/>
      </w:pPr>
      <w:r>
        <w:t xml:space="preserve">            text-align: center;</w:t>
      </w:r>
    </w:p>
    <w:p w14:paraId="57251548" w14:textId="77777777" w:rsidR="003A5C9D" w:rsidRDefault="003A5C9D" w:rsidP="003A5C9D">
      <w:pPr>
        <w:jc w:val="both"/>
      </w:pPr>
      <w:r>
        <w:t xml:space="preserve">        }</w:t>
      </w:r>
    </w:p>
    <w:p w14:paraId="44AE516F" w14:textId="77777777" w:rsidR="003A5C9D" w:rsidRDefault="003A5C9D" w:rsidP="003A5C9D">
      <w:pPr>
        <w:jc w:val="both"/>
      </w:pPr>
    </w:p>
    <w:p w14:paraId="6E76E6D7" w14:textId="77777777" w:rsidR="003A5C9D" w:rsidRDefault="003A5C9D" w:rsidP="003A5C9D">
      <w:pPr>
        <w:jc w:val="both"/>
      </w:pPr>
      <w:r>
        <w:t xml:space="preserve">        .card h2 {</w:t>
      </w:r>
    </w:p>
    <w:p w14:paraId="6282A5F0" w14:textId="77777777" w:rsidR="003A5C9D" w:rsidRDefault="003A5C9D" w:rsidP="003A5C9D">
      <w:pPr>
        <w:jc w:val="both"/>
      </w:pPr>
      <w:r>
        <w:t xml:space="preserve">            margin-bottom: 10px;</w:t>
      </w:r>
    </w:p>
    <w:p w14:paraId="4924CE51" w14:textId="77777777" w:rsidR="003A5C9D" w:rsidRDefault="003A5C9D" w:rsidP="003A5C9D">
      <w:pPr>
        <w:jc w:val="both"/>
      </w:pPr>
      <w:r>
        <w:t xml:space="preserve">        }</w:t>
      </w:r>
    </w:p>
    <w:p w14:paraId="240BC302" w14:textId="77777777" w:rsidR="003A5C9D" w:rsidRDefault="003A5C9D" w:rsidP="003A5C9D">
      <w:pPr>
        <w:jc w:val="both"/>
      </w:pPr>
    </w:p>
    <w:p w14:paraId="7244E570" w14:textId="77777777" w:rsidR="003A5C9D" w:rsidRDefault="003A5C9D" w:rsidP="003A5C9D">
      <w:pPr>
        <w:jc w:val="both"/>
      </w:pPr>
      <w:r>
        <w:t xml:space="preserve">        .value {</w:t>
      </w:r>
    </w:p>
    <w:p w14:paraId="5822DEFD" w14:textId="77777777" w:rsidR="003A5C9D" w:rsidRDefault="003A5C9D" w:rsidP="003A5C9D">
      <w:pPr>
        <w:jc w:val="both"/>
      </w:pPr>
      <w:r>
        <w:lastRenderedPageBreak/>
        <w:t xml:space="preserve">            font-size: 28px;</w:t>
      </w:r>
    </w:p>
    <w:p w14:paraId="4CD17FED" w14:textId="77777777" w:rsidR="003A5C9D" w:rsidRDefault="003A5C9D" w:rsidP="003A5C9D">
      <w:pPr>
        <w:jc w:val="both"/>
      </w:pPr>
      <w:r>
        <w:t xml:space="preserve">            font-weight: bold;</w:t>
      </w:r>
    </w:p>
    <w:p w14:paraId="1C259625" w14:textId="77777777" w:rsidR="003A5C9D" w:rsidRDefault="003A5C9D" w:rsidP="003A5C9D">
      <w:pPr>
        <w:jc w:val="both"/>
      </w:pPr>
      <w:r>
        <w:t xml:space="preserve">            margin: 10px 0;</w:t>
      </w:r>
    </w:p>
    <w:p w14:paraId="68FDC442" w14:textId="77777777" w:rsidR="003A5C9D" w:rsidRDefault="003A5C9D" w:rsidP="003A5C9D">
      <w:pPr>
        <w:jc w:val="both"/>
      </w:pPr>
      <w:r>
        <w:t xml:space="preserve">        }</w:t>
      </w:r>
    </w:p>
    <w:p w14:paraId="6A5F085E" w14:textId="77777777" w:rsidR="003A5C9D" w:rsidRDefault="003A5C9D" w:rsidP="003A5C9D">
      <w:pPr>
        <w:jc w:val="both"/>
      </w:pPr>
    </w:p>
    <w:p w14:paraId="5AD0E9AB" w14:textId="77777777" w:rsidR="003A5C9D" w:rsidRDefault="003A5C9D" w:rsidP="003A5C9D">
      <w:pPr>
        <w:jc w:val="both"/>
      </w:pPr>
      <w:r>
        <w:t xml:space="preserve">        .status {</w:t>
      </w:r>
    </w:p>
    <w:p w14:paraId="1BA13810" w14:textId="77777777" w:rsidR="003A5C9D" w:rsidRDefault="003A5C9D" w:rsidP="003A5C9D">
      <w:pPr>
        <w:jc w:val="both"/>
      </w:pPr>
      <w:r>
        <w:t xml:space="preserve">            padding: 6px 12px;</w:t>
      </w:r>
    </w:p>
    <w:p w14:paraId="12F089B8" w14:textId="77777777" w:rsidR="003A5C9D" w:rsidRDefault="003A5C9D" w:rsidP="003A5C9D">
      <w:pPr>
        <w:jc w:val="both"/>
      </w:pPr>
      <w:r>
        <w:t xml:space="preserve">            border-radius: 20px;</w:t>
      </w:r>
    </w:p>
    <w:p w14:paraId="30E00B65" w14:textId="77777777" w:rsidR="003A5C9D" w:rsidRDefault="003A5C9D" w:rsidP="003A5C9D">
      <w:pPr>
        <w:jc w:val="both"/>
      </w:pPr>
      <w:r>
        <w:t xml:space="preserve">            display: inline-block;</w:t>
      </w:r>
    </w:p>
    <w:p w14:paraId="1E21FA55" w14:textId="77777777" w:rsidR="003A5C9D" w:rsidRDefault="003A5C9D" w:rsidP="003A5C9D">
      <w:pPr>
        <w:jc w:val="both"/>
      </w:pPr>
      <w:r>
        <w:t xml:space="preserve">            font-size: 14px;</w:t>
      </w:r>
    </w:p>
    <w:p w14:paraId="188D6426" w14:textId="77777777" w:rsidR="003A5C9D" w:rsidRDefault="003A5C9D" w:rsidP="003A5C9D">
      <w:pPr>
        <w:jc w:val="both"/>
      </w:pPr>
      <w:r>
        <w:t xml:space="preserve">            color: white;</w:t>
      </w:r>
    </w:p>
    <w:p w14:paraId="0347D469" w14:textId="77777777" w:rsidR="003A5C9D" w:rsidRDefault="003A5C9D" w:rsidP="003A5C9D">
      <w:pPr>
        <w:jc w:val="both"/>
      </w:pPr>
      <w:r>
        <w:t xml:space="preserve">        }</w:t>
      </w:r>
    </w:p>
    <w:p w14:paraId="75AC6202" w14:textId="77777777" w:rsidR="003A5C9D" w:rsidRDefault="003A5C9D" w:rsidP="003A5C9D">
      <w:pPr>
        <w:jc w:val="both"/>
      </w:pPr>
    </w:p>
    <w:p w14:paraId="7138EAD3" w14:textId="77777777" w:rsidR="003A5C9D" w:rsidRDefault="003A5C9D" w:rsidP="003A5C9D">
      <w:pPr>
        <w:jc w:val="both"/>
      </w:pPr>
      <w:r>
        <w:t xml:space="preserve">        .good { background: #4caf50; }</w:t>
      </w:r>
    </w:p>
    <w:p w14:paraId="2F959A6A" w14:textId="77777777" w:rsidR="003A5C9D" w:rsidRDefault="003A5C9D" w:rsidP="003A5C9D">
      <w:pPr>
        <w:jc w:val="both"/>
      </w:pPr>
      <w:r>
        <w:t xml:space="preserve">        .warning { background: #ff9800; }</w:t>
      </w:r>
    </w:p>
    <w:p w14:paraId="19518E6E" w14:textId="77777777" w:rsidR="003A5C9D" w:rsidRDefault="003A5C9D" w:rsidP="003A5C9D">
      <w:pPr>
        <w:jc w:val="both"/>
      </w:pPr>
      <w:r>
        <w:t xml:space="preserve">        .danger { background: #f44336; }</w:t>
      </w:r>
    </w:p>
    <w:p w14:paraId="68D1D518" w14:textId="77777777" w:rsidR="003A5C9D" w:rsidRDefault="003A5C9D" w:rsidP="003A5C9D">
      <w:pPr>
        <w:jc w:val="both"/>
      </w:pPr>
    </w:p>
    <w:p w14:paraId="54E8F054" w14:textId="77777777" w:rsidR="003A5C9D" w:rsidRDefault="003A5C9D" w:rsidP="003A5C9D">
      <w:pPr>
        <w:jc w:val="both"/>
      </w:pPr>
      <w:r>
        <w:t xml:space="preserve">        button {</w:t>
      </w:r>
    </w:p>
    <w:p w14:paraId="0758B4F7" w14:textId="77777777" w:rsidR="003A5C9D" w:rsidRDefault="003A5C9D" w:rsidP="003A5C9D">
      <w:pPr>
        <w:jc w:val="both"/>
      </w:pPr>
      <w:r>
        <w:t xml:space="preserve">            margin-top: 10px;</w:t>
      </w:r>
    </w:p>
    <w:p w14:paraId="7123112A" w14:textId="77777777" w:rsidR="003A5C9D" w:rsidRDefault="003A5C9D" w:rsidP="003A5C9D">
      <w:pPr>
        <w:jc w:val="both"/>
      </w:pPr>
      <w:r>
        <w:t xml:space="preserve">            padding: 8px 14px;</w:t>
      </w:r>
    </w:p>
    <w:p w14:paraId="69566341" w14:textId="77777777" w:rsidR="003A5C9D" w:rsidRDefault="003A5C9D" w:rsidP="003A5C9D">
      <w:pPr>
        <w:jc w:val="both"/>
      </w:pPr>
      <w:r>
        <w:t xml:space="preserve">            border: none;</w:t>
      </w:r>
    </w:p>
    <w:p w14:paraId="322A9D24" w14:textId="77777777" w:rsidR="003A5C9D" w:rsidRDefault="003A5C9D" w:rsidP="003A5C9D">
      <w:pPr>
        <w:jc w:val="both"/>
      </w:pPr>
      <w:r>
        <w:t xml:space="preserve">            border-radius: 5px;</w:t>
      </w:r>
    </w:p>
    <w:p w14:paraId="27DB3077" w14:textId="77777777" w:rsidR="003A5C9D" w:rsidRDefault="003A5C9D" w:rsidP="003A5C9D">
      <w:pPr>
        <w:jc w:val="both"/>
      </w:pPr>
      <w:r>
        <w:t xml:space="preserve">            cursor: pointer;</w:t>
      </w:r>
    </w:p>
    <w:p w14:paraId="1EDF1C86" w14:textId="77777777" w:rsidR="003A5C9D" w:rsidRDefault="003A5C9D" w:rsidP="003A5C9D">
      <w:pPr>
        <w:jc w:val="both"/>
      </w:pPr>
      <w:r>
        <w:t xml:space="preserve">            background: #2e7d32;</w:t>
      </w:r>
    </w:p>
    <w:p w14:paraId="70560B9B" w14:textId="77777777" w:rsidR="003A5C9D" w:rsidRDefault="003A5C9D" w:rsidP="003A5C9D">
      <w:pPr>
        <w:jc w:val="both"/>
      </w:pPr>
      <w:r>
        <w:t xml:space="preserve">            color: white;</w:t>
      </w:r>
    </w:p>
    <w:p w14:paraId="30082BBA" w14:textId="77777777" w:rsidR="003A5C9D" w:rsidRDefault="003A5C9D" w:rsidP="003A5C9D">
      <w:pPr>
        <w:jc w:val="both"/>
      </w:pPr>
      <w:r>
        <w:t xml:space="preserve">        }</w:t>
      </w:r>
    </w:p>
    <w:p w14:paraId="44824022" w14:textId="77777777" w:rsidR="003A5C9D" w:rsidRDefault="003A5C9D" w:rsidP="003A5C9D">
      <w:pPr>
        <w:jc w:val="both"/>
      </w:pPr>
    </w:p>
    <w:p w14:paraId="53E32FB8" w14:textId="77777777" w:rsidR="003A5C9D" w:rsidRDefault="003A5C9D" w:rsidP="003A5C9D">
      <w:pPr>
        <w:jc w:val="both"/>
      </w:pPr>
      <w:r>
        <w:t xml:space="preserve">        footer {</w:t>
      </w:r>
    </w:p>
    <w:p w14:paraId="4DAA77BD" w14:textId="77777777" w:rsidR="003A5C9D" w:rsidRDefault="003A5C9D" w:rsidP="003A5C9D">
      <w:pPr>
        <w:jc w:val="both"/>
      </w:pPr>
      <w:r>
        <w:t xml:space="preserve">            text-align: center;</w:t>
      </w:r>
    </w:p>
    <w:p w14:paraId="1FC07BF5" w14:textId="77777777" w:rsidR="003A5C9D" w:rsidRDefault="003A5C9D" w:rsidP="003A5C9D">
      <w:pPr>
        <w:jc w:val="both"/>
      </w:pPr>
      <w:r>
        <w:t xml:space="preserve">            padding: 10px;</w:t>
      </w:r>
    </w:p>
    <w:p w14:paraId="366027DE" w14:textId="77777777" w:rsidR="003A5C9D" w:rsidRDefault="003A5C9D" w:rsidP="003A5C9D">
      <w:pPr>
        <w:jc w:val="both"/>
      </w:pPr>
      <w:r>
        <w:t xml:space="preserve">            background: #e0e0e0;</w:t>
      </w:r>
    </w:p>
    <w:p w14:paraId="21E63C87" w14:textId="77777777" w:rsidR="003A5C9D" w:rsidRDefault="003A5C9D" w:rsidP="003A5C9D">
      <w:pPr>
        <w:jc w:val="both"/>
      </w:pPr>
      <w:r>
        <w:t xml:space="preserve">            margin-top: 20px;</w:t>
      </w:r>
    </w:p>
    <w:p w14:paraId="18ACC875" w14:textId="77777777" w:rsidR="003A5C9D" w:rsidRDefault="003A5C9D" w:rsidP="003A5C9D">
      <w:pPr>
        <w:jc w:val="both"/>
      </w:pPr>
      <w:r>
        <w:t xml:space="preserve">        }</w:t>
      </w:r>
    </w:p>
    <w:p w14:paraId="3792F9EF" w14:textId="77777777" w:rsidR="003A5C9D" w:rsidRDefault="003A5C9D" w:rsidP="003A5C9D">
      <w:pPr>
        <w:jc w:val="both"/>
      </w:pPr>
      <w:r>
        <w:t xml:space="preserve">    &lt;/style&gt;</w:t>
      </w:r>
    </w:p>
    <w:p w14:paraId="1C8B1FF7" w14:textId="77777777" w:rsidR="003A5C9D" w:rsidRDefault="003A5C9D" w:rsidP="003A5C9D">
      <w:pPr>
        <w:jc w:val="both"/>
      </w:pPr>
      <w:r>
        <w:t>&lt;/head&gt;</w:t>
      </w:r>
    </w:p>
    <w:p w14:paraId="20560DEA" w14:textId="77777777" w:rsidR="003A5C9D" w:rsidRDefault="003A5C9D" w:rsidP="003A5C9D">
      <w:pPr>
        <w:jc w:val="both"/>
      </w:pPr>
      <w:r>
        <w:t>&lt;body&gt;</w:t>
      </w:r>
    </w:p>
    <w:p w14:paraId="206092EA" w14:textId="77777777" w:rsidR="003A5C9D" w:rsidRDefault="003A5C9D" w:rsidP="003A5C9D">
      <w:pPr>
        <w:jc w:val="both"/>
      </w:pPr>
    </w:p>
    <w:p w14:paraId="33F0EABC" w14:textId="77777777" w:rsidR="003A5C9D" w:rsidRDefault="003A5C9D" w:rsidP="003A5C9D">
      <w:pPr>
        <w:jc w:val="both"/>
      </w:pPr>
      <w:r>
        <w:t>&lt;header&gt;</w:t>
      </w:r>
    </w:p>
    <w:p w14:paraId="3C69EBF7" w14:textId="77777777" w:rsidR="003A5C9D" w:rsidRDefault="003A5C9D" w:rsidP="003A5C9D">
      <w:pPr>
        <w:jc w:val="both"/>
      </w:pPr>
      <w:r>
        <w:t xml:space="preserve">    </w:t>
      </w:r>
      <w:r>
        <w:rPr>
          <w:rFonts w:ascii="Segoe UI Emoji" w:hAnsi="Segoe UI Emoji" w:cs="Segoe UI Emoji"/>
        </w:rPr>
        <w:t>🌾</w:t>
      </w:r>
      <w:r>
        <w:t xml:space="preserve"> Smart Farm Monitoring Dashboard</w:t>
      </w:r>
    </w:p>
    <w:p w14:paraId="468E2903" w14:textId="77777777" w:rsidR="003A5C9D" w:rsidRDefault="003A5C9D" w:rsidP="003A5C9D">
      <w:pPr>
        <w:jc w:val="both"/>
      </w:pPr>
      <w:r>
        <w:t>&lt;/header&gt;</w:t>
      </w:r>
    </w:p>
    <w:p w14:paraId="56C84077" w14:textId="77777777" w:rsidR="003A5C9D" w:rsidRDefault="003A5C9D" w:rsidP="003A5C9D">
      <w:pPr>
        <w:jc w:val="both"/>
      </w:pPr>
    </w:p>
    <w:p w14:paraId="5B5DF00B" w14:textId="77777777" w:rsidR="003A5C9D" w:rsidRDefault="003A5C9D" w:rsidP="003A5C9D">
      <w:pPr>
        <w:jc w:val="both"/>
      </w:pPr>
      <w:r>
        <w:t>&lt;div class="container"&gt;</w:t>
      </w:r>
    </w:p>
    <w:p w14:paraId="3DCEB588" w14:textId="77777777" w:rsidR="003A5C9D" w:rsidRDefault="003A5C9D" w:rsidP="003A5C9D">
      <w:pPr>
        <w:jc w:val="both"/>
      </w:pPr>
    </w:p>
    <w:p w14:paraId="3E16EC96" w14:textId="77777777" w:rsidR="003A5C9D" w:rsidRDefault="003A5C9D" w:rsidP="003A5C9D">
      <w:pPr>
        <w:jc w:val="both"/>
      </w:pPr>
      <w:r>
        <w:t xml:space="preserve">    &lt;div class="card"&gt;</w:t>
      </w:r>
    </w:p>
    <w:p w14:paraId="107F0997" w14:textId="77777777" w:rsidR="003A5C9D" w:rsidRDefault="003A5C9D" w:rsidP="003A5C9D">
      <w:pPr>
        <w:jc w:val="both"/>
      </w:pPr>
      <w:r>
        <w:t xml:space="preserve">        &lt;h2&gt;</w:t>
      </w:r>
      <w:r>
        <w:rPr>
          <w:rFonts w:ascii="Segoe UI Emoji" w:hAnsi="Segoe UI Emoji" w:cs="Segoe UI Emoji"/>
        </w:rPr>
        <w:t>🌱</w:t>
      </w:r>
      <w:r>
        <w:t xml:space="preserve"> Soil Moisture&lt;/h2&gt;</w:t>
      </w:r>
    </w:p>
    <w:p w14:paraId="749FAA30" w14:textId="77777777" w:rsidR="003A5C9D" w:rsidRDefault="003A5C9D" w:rsidP="003A5C9D">
      <w:pPr>
        <w:jc w:val="both"/>
      </w:pPr>
      <w:r>
        <w:t xml:space="preserve">        &lt;div class="value" id="moisture"&gt;45%&lt;/div&gt;</w:t>
      </w:r>
    </w:p>
    <w:p w14:paraId="2C50E674" w14:textId="77777777" w:rsidR="003A5C9D" w:rsidRDefault="003A5C9D" w:rsidP="003A5C9D">
      <w:pPr>
        <w:jc w:val="both"/>
      </w:pPr>
      <w:r>
        <w:t xml:space="preserve">        &lt;span class="status warning"&gt;Needs Water&lt;/span&gt;&lt;</w:t>
      </w:r>
      <w:proofErr w:type="spellStart"/>
      <w:r>
        <w:t>br</w:t>
      </w:r>
      <w:proofErr w:type="spellEnd"/>
      <w:r>
        <w:t>&gt;</w:t>
      </w:r>
    </w:p>
    <w:p w14:paraId="36A5C316" w14:textId="77777777" w:rsidR="003A5C9D" w:rsidRDefault="003A5C9D" w:rsidP="003A5C9D">
      <w:pPr>
        <w:jc w:val="both"/>
      </w:pPr>
      <w:r>
        <w:t xml:space="preserve">        &lt;button onclick="</w:t>
      </w:r>
      <w:proofErr w:type="spellStart"/>
      <w:r>
        <w:t>startIrrigation</w:t>
      </w:r>
      <w:proofErr w:type="spellEnd"/>
      <w:r>
        <w:t>()"&gt;Start Irrigation&lt;/button&gt;</w:t>
      </w:r>
    </w:p>
    <w:p w14:paraId="1039FFC2" w14:textId="77777777" w:rsidR="003A5C9D" w:rsidRDefault="003A5C9D" w:rsidP="003A5C9D">
      <w:pPr>
        <w:jc w:val="both"/>
      </w:pPr>
      <w:r>
        <w:lastRenderedPageBreak/>
        <w:t xml:space="preserve">    &lt;/div&gt;</w:t>
      </w:r>
    </w:p>
    <w:p w14:paraId="1C156402" w14:textId="77777777" w:rsidR="003A5C9D" w:rsidRDefault="003A5C9D" w:rsidP="003A5C9D">
      <w:pPr>
        <w:jc w:val="both"/>
      </w:pPr>
    </w:p>
    <w:p w14:paraId="7BAA72D8" w14:textId="77777777" w:rsidR="003A5C9D" w:rsidRDefault="003A5C9D" w:rsidP="003A5C9D">
      <w:pPr>
        <w:jc w:val="both"/>
      </w:pPr>
      <w:r>
        <w:t xml:space="preserve">    &lt;div class="card"&gt;</w:t>
      </w:r>
    </w:p>
    <w:p w14:paraId="5504CBAB" w14:textId="77777777" w:rsidR="003A5C9D" w:rsidRDefault="003A5C9D" w:rsidP="003A5C9D">
      <w:pPr>
        <w:jc w:val="both"/>
      </w:pPr>
      <w:r>
        <w:t xml:space="preserve">        &lt;h2&gt;</w:t>
      </w:r>
      <w:r>
        <w:rPr>
          <w:rFonts w:ascii="Segoe UI Symbol" w:hAnsi="Segoe UI Symbol" w:cs="Segoe UI Symbol"/>
        </w:rPr>
        <w:t>🌡</w:t>
      </w:r>
      <w:r>
        <w:t xml:space="preserve"> Temperature&lt;/h2&gt;</w:t>
      </w:r>
    </w:p>
    <w:p w14:paraId="34063B0F" w14:textId="77777777" w:rsidR="003A5C9D" w:rsidRDefault="003A5C9D" w:rsidP="003A5C9D">
      <w:pPr>
        <w:jc w:val="both"/>
      </w:pPr>
      <w:r>
        <w:t xml:space="preserve">        &lt;div class="value"&gt;32°C&lt;/div&gt;</w:t>
      </w:r>
    </w:p>
    <w:p w14:paraId="6E14836A" w14:textId="77777777" w:rsidR="003A5C9D" w:rsidRDefault="003A5C9D" w:rsidP="003A5C9D">
      <w:pPr>
        <w:jc w:val="both"/>
      </w:pPr>
      <w:r>
        <w:t xml:space="preserve">        &lt;span class="status good"&gt;Normal&lt;/span&gt;</w:t>
      </w:r>
    </w:p>
    <w:p w14:paraId="240278F6" w14:textId="77777777" w:rsidR="003A5C9D" w:rsidRDefault="003A5C9D" w:rsidP="003A5C9D">
      <w:pPr>
        <w:jc w:val="both"/>
      </w:pPr>
      <w:r>
        <w:t xml:space="preserve">    &lt;/div&gt;</w:t>
      </w:r>
    </w:p>
    <w:p w14:paraId="0DE74E29" w14:textId="77777777" w:rsidR="003A5C9D" w:rsidRDefault="003A5C9D" w:rsidP="003A5C9D">
      <w:pPr>
        <w:jc w:val="both"/>
      </w:pPr>
    </w:p>
    <w:p w14:paraId="7DAE37BC" w14:textId="77777777" w:rsidR="003A5C9D" w:rsidRDefault="003A5C9D" w:rsidP="003A5C9D">
      <w:pPr>
        <w:jc w:val="both"/>
      </w:pPr>
      <w:r>
        <w:t xml:space="preserve">    &lt;div class="card"&gt;</w:t>
      </w:r>
    </w:p>
    <w:p w14:paraId="1F9D1405" w14:textId="77777777" w:rsidR="003A5C9D" w:rsidRDefault="003A5C9D" w:rsidP="003A5C9D">
      <w:pPr>
        <w:jc w:val="both"/>
      </w:pPr>
      <w:r>
        <w:t xml:space="preserve">        &lt;h2&gt;</w:t>
      </w:r>
      <w:r>
        <w:rPr>
          <w:rFonts w:ascii="Segoe UI Emoji" w:hAnsi="Segoe UI Emoji" w:cs="Segoe UI Emoji"/>
        </w:rPr>
        <w:t>💧</w:t>
      </w:r>
      <w:r>
        <w:t xml:space="preserve"> Water Tank Level&lt;/h2&gt;</w:t>
      </w:r>
    </w:p>
    <w:p w14:paraId="6815CCDF" w14:textId="77777777" w:rsidR="003A5C9D" w:rsidRDefault="003A5C9D" w:rsidP="003A5C9D">
      <w:pPr>
        <w:jc w:val="both"/>
      </w:pPr>
      <w:r>
        <w:t xml:space="preserve">        &lt;div class="value"&gt;70%&lt;/div&gt;</w:t>
      </w:r>
    </w:p>
    <w:p w14:paraId="276164AD" w14:textId="77777777" w:rsidR="003A5C9D" w:rsidRDefault="003A5C9D" w:rsidP="003A5C9D">
      <w:pPr>
        <w:jc w:val="both"/>
      </w:pPr>
      <w:r>
        <w:t xml:space="preserve">        &lt;span class="status good"&gt;Sufficient&lt;/span&gt;</w:t>
      </w:r>
    </w:p>
    <w:p w14:paraId="5E5FF645" w14:textId="77777777" w:rsidR="003A5C9D" w:rsidRDefault="003A5C9D" w:rsidP="003A5C9D">
      <w:pPr>
        <w:jc w:val="both"/>
      </w:pPr>
      <w:r>
        <w:t xml:space="preserve">    &lt;/div&gt;</w:t>
      </w:r>
    </w:p>
    <w:p w14:paraId="2277A277" w14:textId="77777777" w:rsidR="003A5C9D" w:rsidRDefault="003A5C9D" w:rsidP="003A5C9D">
      <w:pPr>
        <w:jc w:val="both"/>
      </w:pPr>
    </w:p>
    <w:p w14:paraId="62A06A32" w14:textId="77777777" w:rsidR="003A5C9D" w:rsidRDefault="003A5C9D" w:rsidP="003A5C9D">
      <w:pPr>
        <w:jc w:val="both"/>
      </w:pPr>
      <w:r>
        <w:t xml:space="preserve">    &lt;div class="card"&gt;</w:t>
      </w:r>
    </w:p>
    <w:p w14:paraId="3F16FE7E" w14:textId="77777777" w:rsidR="003A5C9D" w:rsidRDefault="003A5C9D" w:rsidP="003A5C9D">
      <w:pPr>
        <w:jc w:val="both"/>
      </w:pPr>
      <w:r>
        <w:t xml:space="preserve">        &lt;h2&gt;</w:t>
      </w:r>
      <w:r>
        <w:rPr>
          <w:rFonts w:ascii="Segoe UI Emoji" w:hAnsi="Segoe UI Emoji" w:cs="Segoe UI Emoji"/>
        </w:rPr>
        <w:t>💨</w:t>
      </w:r>
      <w:r>
        <w:t xml:space="preserve"> Humidity&lt;/h2&gt;</w:t>
      </w:r>
    </w:p>
    <w:p w14:paraId="702E0B0D" w14:textId="77777777" w:rsidR="003A5C9D" w:rsidRDefault="003A5C9D" w:rsidP="003A5C9D">
      <w:pPr>
        <w:jc w:val="both"/>
      </w:pPr>
      <w:r>
        <w:t xml:space="preserve">        &lt;div class="value"&gt;60%&lt;/div&gt;</w:t>
      </w:r>
    </w:p>
    <w:p w14:paraId="316AE56A" w14:textId="77777777" w:rsidR="003A5C9D" w:rsidRDefault="003A5C9D" w:rsidP="003A5C9D">
      <w:pPr>
        <w:jc w:val="both"/>
      </w:pPr>
      <w:r>
        <w:t xml:space="preserve">        &lt;span class="status good"&gt;Healthy&lt;/span&gt;</w:t>
      </w:r>
    </w:p>
    <w:p w14:paraId="6CEFD85D" w14:textId="77777777" w:rsidR="003A5C9D" w:rsidRDefault="003A5C9D" w:rsidP="003A5C9D">
      <w:pPr>
        <w:jc w:val="both"/>
      </w:pPr>
      <w:r>
        <w:t xml:space="preserve">    &lt;/div&gt;</w:t>
      </w:r>
    </w:p>
    <w:p w14:paraId="484C6537" w14:textId="77777777" w:rsidR="003A5C9D" w:rsidRDefault="003A5C9D" w:rsidP="003A5C9D">
      <w:pPr>
        <w:jc w:val="both"/>
      </w:pPr>
    </w:p>
    <w:p w14:paraId="35D3CB85" w14:textId="77777777" w:rsidR="003A5C9D" w:rsidRDefault="003A5C9D" w:rsidP="003A5C9D">
      <w:pPr>
        <w:jc w:val="both"/>
      </w:pPr>
      <w:r>
        <w:t>&lt;/div&gt;</w:t>
      </w:r>
    </w:p>
    <w:p w14:paraId="19336D4F" w14:textId="77777777" w:rsidR="003A5C9D" w:rsidRDefault="003A5C9D" w:rsidP="003A5C9D">
      <w:pPr>
        <w:jc w:val="both"/>
      </w:pPr>
    </w:p>
    <w:p w14:paraId="64F527D2" w14:textId="77777777" w:rsidR="003A5C9D" w:rsidRDefault="003A5C9D" w:rsidP="003A5C9D">
      <w:pPr>
        <w:jc w:val="both"/>
      </w:pPr>
      <w:r>
        <w:t>&lt;footer&gt;</w:t>
      </w:r>
    </w:p>
    <w:p w14:paraId="2C057F01" w14:textId="77777777" w:rsidR="003A5C9D" w:rsidRDefault="003A5C9D" w:rsidP="003A5C9D">
      <w:pPr>
        <w:jc w:val="both"/>
      </w:pPr>
      <w:r>
        <w:t xml:space="preserve">    Smart Agriculture System | IoT + Web Monitoring</w:t>
      </w:r>
    </w:p>
    <w:p w14:paraId="69E6096D" w14:textId="77777777" w:rsidR="003A5C9D" w:rsidRDefault="003A5C9D" w:rsidP="003A5C9D">
      <w:pPr>
        <w:jc w:val="both"/>
      </w:pPr>
      <w:r>
        <w:t>&lt;/footer&gt;</w:t>
      </w:r>
    </w:p>
    <w:p w14:paraId="3904800D" w14:textId="77777777" w:rsidR="003A5C9D" w:rsidRDefault="003A5C9D" w:rsidP="003A5C9D">
      <w:pPr>
        <w:jc w:val="both"/>
      </w:pPr>
    </w:p>
    <w:p w14:paraId="7CB14A4F" w14:textId="77777777" w:rsidR="003A5C9D" w:rsidRDefault="003A5C9D" w:rsidP="003A5C9D">
      <w:pPr>
        <w:jc w:val="both"/>
      </w:pPr>
      <w:r>
        <w:t>&lt;script&gt;</w:t>
      </w:r>
    </w:p>
    <w:p w14:paraId="387CC5DD" w14:textId="77777777" w:rsidR="003A5C9D" w:rsidRDefault="003A5C9D" w:rsidP="003A5C9D">
      <w:pPr>
        <w:jc w:val="both"/>
      </w:pPr>
      <w:r>
        <w:t xml:space="preserve">    function </w:t>
      </w:r>
      <w:proofErr w:type="spellStart"/>
      <w:r>
        <w:t>startIrrigation</w:t>
      </w:r>
      <w:proofErr w:type="spellEnd"/>
      <w:r>
        <w:t>() {</w:t>
      </w:r>
    </w:p>
    <w:p w14:paraId="25BF9138" w14:textId="77777777" w:rsidR="003A5C9D" w:rsidRDefault="003A5C9D" w:rsidP="003A5C9D">
      <w:pPr>
        <w:jc w:val="both"/>
      </w:pPr>
      <w:r>
        <w:t xml:space="preserve">        alert("Irrigation System Activated!");</w:t>
      </w:r>
    </w:p>
    <w:p w14:paraId="4132D454" w14:textId="77777777" w:rsidR="003A5C9D" w:rsidRDefault="003A5C9D" w:rsidP="003A5C9D">
      <w:pPr>
        <w:jc w:val="both"/>
      </w:pPr>
      <w:r>
        <w:t xml:space="preserve">        </w:t>
      </w:r>
      <w:proofErr w:type="spellStart"/>
      <w:r>
        <w:t>document.getElementById</w:t>
      </w:r>
      <w:proofErr w:type="spellEnd"/>
      <w:r>
        <w:t>("moisture").</w:t>
      </w:r>
      <w:proofErr w:type="spellStart"/>
      <w:r>
        <w:t>innerText</w:t>
      </w:r>
      <w:proofErr w:type="spellEnd"/>
      <w:r>
        <w:t xml:space="preserve"> = "60%";</w:t>
      </w:r>
    </w:p>
    <w:p w14:paraId="56088330" w14:textId="77777777" w:rsidR="003A5C9D" w:rsidRDefault="003A5C9D" w:rsidP="003A5C9D">
      <w:pPr>
        <w:jc w:val="both"/>
      </w:pPr>
      <w:r>
        <w:t xml:space="preserve">    }</w:t>
      </w:r>
    </w:p>
    <w:p w14:paraId="1F9DBF20" w14:textId="77777777" w:rsidR="003A5C9D" w:rsidRDefault="003A5C9D" w:rsidP="003A5C9D">
      <w:pPr>
        <w:jc w:val="both"/>
      </w:pPr>
      <w:r>
        <w:t>&lt;/script&gt;</w:t>
      </w:r>
    </w:p>
    <w:p w14:paraId="01B9FDAE" w14:textId="77777777" w:rsidR="003A5C9D" w:rsidRDefault="003A5C9D" w:rsidP="003A5C9D">
      <w:pPr>
        <w:jc w:val="both"/>
      </w:pPr>
    </w:p>
    <w:p w14:paraId="5745A186" w14:textId="77777777" w:rsidR="003A5C9D" w:rsidRDefault="003A5C9D" w:rsidP="003A5C9D">
      <w:pPr>
        <w:jc w:val="both"/>
      </w:pPr>
      <w:r>
        <w:t>&lt;/body&gt;</w:t>
      </w:r>
    </w:p>
    <w:p w14:paraId="462F79C1" w14:textId="25527D0E" w:rsidR="003A5C9D" w:rsidRPr="003A5C9D" w:rsidRDefault="003A5C9D" w:rsidP="003A5C9D">
      <w:pPr>
        <w:jc w:val="both"/>
      </w:pPr>
      <w:r>
        <w:t>&lt;/html&gt;</w:t>
      </w:r>
    </w:p>
    <w:sectPr w:rsidR="003A5C9D" w:rsidRPr="003A5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26288834">
    <w:abstractNumId w:val="19"/>
  </w:num>
  <w:num w:numId="2" w16cid:durableId="870993659">
    <w:abstractNumId w:val="12"/>
  </w:num>
  <w:num w:numId="3" w16cid:durableId="572008360">
    <w:abstractNumId w:val="10"/>
  </w:num>
  <w:num w:numId="4" w16cid:durableId="1806771292">
    <w:abstractNumId w:val="21"/>
  </w:num>
  <w:num w:numId="5" w16cid:durableId="1526213936">
    <w:abstractNumId w:val="13"/>
  </w:num>
  <w:num w:numId="6" w16cid:durableId="395057490">
    <w:abstractNumId w:val="16"/>
  </w:num>
  <w:num w:numId="7" w16cid:durableId="1428848572">
    <w:abstractNumId w:val="18"/>
  </w:num>
  <w:num w:numId="8" w16cid:durableId="187301947">
    <w:abstractNumId w:val="9"/>
  </w:num>
  <w:num w:numId="9" w16cid:durableId="1428035174">
    <w:abstractNumId w:val="7"/>
  </w:num>
  <w:num w:numId="10" w16cid:durableId="1223373433">
    <w:abstractNumId w:val="6"/>
  </w:num>
  <w:num w:numId="11" w16cid:durableId="93016612">
    <w:abstractNumId w:val="5"/>
  </w:num>
  <w:num w:numId="12" w16cid:durableId="1006908555">
    <w:abstractNumId w:val="4"/>
  </w:num>
  <w:num w:numId="13" w16cid:durableId="1718965987">
    <w:abstractNumId w:val="8"/>
  </w:num>
  <w:num w:numId="14" w16cid:durableId="79186076">
    <w:abstractNumId w:val="3"/>
  </w:num>
  <w:num w:numId="15" w16cid:durableId="191037563">
    <w:abstractNumId w:val="2"/>
  </w:num>
  <w:num w:numId="16" w16cid:durableId="104541145">
    <w:abstractNumId w:val="1"/>
  </w:num>
  <w:num w:numId="17" w16cid:durableId="2111536583">
    <w:abstractNumId w:val="0"/>
  </w:num>
  <w:num w:numId="18" w16cid:durableId="1990013268">
    <w:abstractNumId w:val="14"/>
  </w:num>
  <w:num w:numId="19" w16cid:durableId="380445224">
    <w:abstractNumId w:val="15"/>
  </w:num>
  <w:num w:numId="20" w16cid:durableId="408582606">
    <w:abstractNumId w:val="20"/>
  </w:num>
  <w:num w:numId="21" w16cid:durableId="1951155677">
    <w:abstractNumId w:val="17"/>
  </w:num>
  <w:num w:numId="22" w16cid:durableId="599290151">
    <w:abstractNumId w:val="11"/>
  </w:num>
  <w:num w:numId="23" w16cid:durableId="54089986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C9D"/>
    <w:rsid w:val="003A5C9D"/>
    <w:rsid w:val="00645252"/>
    <w:rsid w:val="006D3D74"/>
    <w:rsid w:val="0083569A"/>
    <w:rsid w:val="00A9204E"/>
    <w:rsid w:val="00AC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5BC4A"/>
  <w15:chartTrackingRefBased/>
  <w15:docId w15:val="{DBC12904-5C84-4587-AA91-CC75BECF9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in\AppData\Local\Microsoft\Office\16.0\DTS\en-IN%7b8610BD09-1559-40C2-952B-D1C77AAEBF6B%7d\%7b16C5B8B3-0E06-4BB9-8C00-D1DF7FE5C09A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{16C5B8B3-0E06-4BB9-8C00-D1DF7FE5C09A}TF2de6fc23-48e8-448b-960e-1bdc6e9248ab4ef8d1ac_win32-7424dd8ab5ea</Template>
  <TotalTime>5</TotalTime>
  <Pages>4</Pages>
  <Words>760</Words>
  <Characters>4336</Characters>
  <Application>Microsoft Office Word</Application>
  <DocSecurity>0</DocSecurity>
  <Lines>36</Lines>
  <Paragraphs>10</Paragraphs>
  <ScaleCrop>false</ScaleCrop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</dc:creator>
  <cp:keywords/>
  <dc:description/>
  <cp:lastModifiedBy>harinisri8590@gmail.com</cp:lastModifiedBy>
  <cp:revision>1</cp:revision>
  <dcterms:created xsi:type="dcterms:W3CDTF">2026-02-07T08:03:00Z</dcterms:created>
  <dcterms:modified xsi:type="dcterms:W3CDTF">2026-02-07T08:08:00Z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